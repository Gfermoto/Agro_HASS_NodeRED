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Умный полив газона на базе Node-RED и Home Assistant: строим комплексную систему автоматизации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Введение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Каждый владелец загородного участка знает: красивый газон требует не только регулярного ухода, но и правильного полива. Недостаточное увлажнение превращает зеленый ковер в желтую пустыню, а избыток воды приводит к заболачиванию и гниению корней. При этом ручной полив отнимает время, а стандартные таймеры поливают "по расписанию", не учитывая погодные условия, состояние почвы и особенности растений.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 этой статье я расскажу о системе автоматического полива газона, которую разработал для своего участка. Система интегрирует датчики метеостанции, анализирует прогнозы погоды и рекомендации по уходу за растениями, управляет контроллером полива и дренажной системой, а также отправляет ежедневные рекомендации через Telegram.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Архитектура системы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Система построена на основе следующих компонентов: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Home Assistant</w:t>
      </w:r>
      <w:r>
        <w:rPr>
          <w:b w:val="0"/>
          <w:i w:val="0"/>
          <w:strike w:val="0"/>
        </w:rPr>
        <w:t xml:space="preserve"> — для централизованного управления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Node-RED</w:t>
      </w:r>
      <w:r>
        <w:rPr>
          <w:b w:val="0"/>
          <w:i w:val="0"/>
          <w:strike w:val="0"/>
        </w:rPr>
        <w:t xml:space="preserve"> — для логики принятия решений и автоматизации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Метеостанция Ecowitt WS2350_V2.37</w:t>
      </w:r>
      <w:r>
        <w:rPr>
          <w:b w:val="0"/>
          <w:i w:val="0"/>
          <w:strike w:val="0"/>
        </w:rPr>
        <w:t xml:space="preserve"> — для мониторинга погодных условий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Шлюз Ecowitt GW2000A</w:t>
      </w:r>
      <w:r>
        <w:rPr>
          <w:b w:val="0"/>
          <w:i w:val="0"/>
          <w:strike w:val="0"/>
        </w:rPr>
        <w:t xml:space="preserve"> — для сбора данных с датчиков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Контроллер полива Ecowitt WFC01</w:t>
      </w:r>
      <w:r>
        <w:rPr>
          <w:b w:val="0"/>
          <w:i w:val="0"/>
          <w:strike w:val="0"/>
        </w:rPr>
        <w:t xml:space="preserve"> — для управления поливом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Специализированные датчики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Влажности почвы (Ecowitt WH51)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Температуры почвы (Ecowitt WH31)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Встроенные в метеостанцию (температура и влажность воздуха, осадки, УФ-индекс, солнечная радиация)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API внешних сервисов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OpenMeteo — для получения прогноза погоды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OpenFarm — для рекомендаций по уходу за растениями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Общая схема взаимодействия компонентов выглядит следующим образом: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Датчики → Шлюз GW2000A → Home Assistant → Node-RED → Контроллер полива</w:t>
        <w:br/>
        <w:t xml:space="preserve">                              ↑   ↓</w:t>
        <w:br/>
        <w:t>OpenMeteo API → Node-RED → Telegram ← Пользователь</w:t>
        <w:br/>
        <w:t>OpenFarm API →→→→→→→→→↗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Логика принятия решений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Ключевая особенность системы — комплексный анализ данных для принятия решения о необходимости полива. Рассмотрим основные параметры: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Данные с датчиков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Система собирает данные со следующих датчиков: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Влажность почвы (WH51)</w:t>
      </w:r>
      <w:r>
        <w:rPr>
          <w:b w:val="0"/>
          <w:i w:val="0"/>
          <w:strike w:val="0"/>
        </w:rPr>
        <w:t xml:space="preserve"> — определяет текущее увлажнение грунта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Температура почвы (WH31)</w:t>
      </w:r>
      <w:r>
        <w:rPr>
          <w:b w:val="0"/>
          <w:i w:val="0"/>
          <w:strike w:val="0"/>
        </w:rPr>
        <w:t xml:space="preserve"> — необходима для оценки возможности внесения удобрений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Метеостанция WS2350</w:t>
      </w:r>
      <w:r>
        <w:rPr>
          <w:b w:val="0"/>
          <w:i w:val="0"/>
          <w:strike w:val="0"/>
        </w:rPr>
        <w:t xml:space="preserve"> — предоставляет информацию о: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Температуре и влажности воздуха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УФ-индексе и солнечной радиации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Осадках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Данные OpenMeteo API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Система запрашивает прогноз погоды, получая информацию о: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Ожидаемых осадках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Риске заморозков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Испаряемости (ET0)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Рекомендации OpenFarm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Из базы данных OpenFarm берутся рекомендации по: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Оптимальной влажности для газонной травы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Рекомендуемому режиму полива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Требованиям к внесению удобрений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Временные ограничения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Учитываются также временные параметры: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Полив только с 6:00 до 8:00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Максимальная длительность полива 2 часа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Учет солнечной активности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Сезонные корректировки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Алгоритм принятия решения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Рассмотрим алгоритм принятия решения о поливе:</w:t>
      </w:r>
    </w:p>
    <w:p>
      <w:pPr>
        <w:pStyle w:val="FencedCodejavascript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const needsWatering = soilMoisture &lt; 40 &amp;&amp; // низкая влажность почвы</w:t>
        <w:br/>
        <w:t xml:space="preserve">                     humidity &lt; 70 &amp;&amp; // низкая влажность воздуха</w:t>
        <w:br/>
        <w:t xml:space="preserve">                     openmeteo.et0_today &gt; 3 &amp;&amp; // высокая испаряемость</w:t>
        <w:br/>
        <w:t xml:space="preserve">                     openmeteo.rain_today &lt; 5 &amp;&amp; // нет значительных осадков сегодня</w:t>
        <w:br/>
        <w:t xml:space="preserve">                     openmeteo.rain_tomorrow &lt; 5 &amp;&amp; // нет значительных осадков завтра</w:t>
        <w:br/>
        <w:t xml:space="preserve">                     isSafeTime &amp;&amp; // безопасное время</w:t>
        <w:br/>
        <w:t xml:space="preserve">                     isSafeUV &amp;&amp; // безопасный UV индекс</w:t>
        <w:br/>
        <w:t xml:space="preserve">                     isSafeSolar; // безопасная солнечная радиация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Если все условия выполняются, система рассчитывает необходимый объем воды с учетом испаряемости, текущей влажности почвы и прогноза осадков:</w:t>
      </w:r>
    </w:p>
    <w:p>
      <w:pPr>
        <w:pStyle w:val="FencedCodejavascript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// Базовый объем 10-15 л/м² с корректировкой на испаряемость</w:t>
        <w:br/>
        <w:t>wateringAmount = 10 + Math.min(5, openmeteo.et0_today - 3);</w:t>
        <w:br/>
        <w:br/>
        <w:t>// Корректировка на влажность почвы</w:t>
        <w:br/>
        <w:t>if (soilMoisture &lt; 30) {</w:t>
        <w:br/>
        <w:t xml:space="preserve">    wateringAmount += 2; // Увеличиваем при очень сухой почве</w:t>
        <w:br/>
        <w:t>} else if (soilMoisture &gt; 35) {</w:t>
        <w:br/>
        <w:t xml:space="preserve">    wateringAmount -= 2; // Уменьшаем при почве ближе к нормальной</w:t>
        <w:br/>
        <w:t>}</w:t>
        <w:br/>
        <w:br/>
        <w:t>// Учитываем прогноз осадков на сегодня</w:t>
        <w:br/>
        <w:t>if (openmeteo.rain_today &gt; 0 &amp;&amp; openmeteo.rain_today &lt; 5) {</w:t>
        <w:br/>
        <w:t xml:space="preserve">    wateringAmount -= openmeteo.rain_today; // Уменьшаем на объем ожидаемых осадков</w:t>
        <w:br/>
        <w:t>}</w:t>
        <w:br/>
        <w:br/>
        <w:t>// Ограничиваем минимальное и максимальное значение</w:t>
        <w:br/>
        <w:t>wateringAmount = Math.max(8, Math.min(17, wateringAmount));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Управление дренажной системой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Помимо полива, система также управляет дренажем для предотвращения переувлажнения:</w:t>
      </w:r>
    </w:p>
    <w:p>
      <w:pPr>
        <w:pStyle w:val="FencedCodejavascript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const isWarmEnough = openmeteo.temp_min_today &gt; 0 &amp;&amp; openmeteo.temp_min_tomorrow &gt; 0; // нет заморозков</w:t>
        <w:br/>
        <w:t>const needsDrainage = isWarmEnough &amp;&amp; ( // температура выше нуля И</w:t>
        <w:br/>
        <w:t xml:space="preserve">    soilMoisture &gt; 50 || // высокая влажность почвы ИЛИ</w:t>
        <w:br/>
        <w:t xml:space="preserve">    dailyRain &gt; 5 // значительные осадки за день</w:t>
        <w:br/>
        <w:t>);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Интересной особенностью является блокировка работы дренажа при риске заморозков, чтобы избежать промерзания почвы и повреждения дренажной системы.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Реализация в Node-RED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Основная логика системы реализована в Node-RED. Рассмотрим ключевые блоки: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Сбор данных с датчиков</w:t>
      </w:r>
      <w:r>
        <w:rPr>
          <w:b w:val="0"/>
          <w:i w:val="0"/>
          <w:strike w:val="0"/>
        </w:rPr>
        <w:t xml:space="preserve"> — через Home Assistant API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Обращение к внешним API</w:t>
      </w:r>
      <w:r>
        <w:rPr>
          <w:b w:val="0"/>
          <w:i w:val="0"/>
          <w:strike w:val="0"/>
        </w:rPr>
        <w:t xml:space="preserve"> — получение прогнозов и рекомендаций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Принятие решения</w:t>
      </w:r>
      <w:r>
        <w:rPr>
          <w:b w:val="0"/>
          <w:i w:val="0"/>
          <w:strike w:val="0"/>
        </w:rPr>
        <w:t xml:space="preserve"> — анализ собранных данных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Управление контроллером полива</w:t>
      </w:r>
      <w:r>
        <w:rPr>
          <w:b w:val="0"/>
          <w:i w:val="0"/>
          <w:strike w:val="0"/>
        </w:rPr>
        <w:t xml:space="preserve"> — через REST API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Мониторинг расхода воды</w:t>
      </w:r>
      <w:r>
        <w:rPr>
          <w:b w:val="0"/>
          <w:i w:val="0"/>
          <w:strike w:val="0"/>
        </w:rPr>
        <w:t xml:space="preserve"> — контроль объема при поливе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Отправка уведомлений</w:t>
      </w:r>
      <w:r>
        <w:rPr>
          <w:b w:val="0"/>
          <w:i w:val="0"/>
          <w:strike w:val="0"/>
        </w:rPr>
        <w:t xml:space="preserve"> — через Telegram API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Поток Node-RED запускается ежедневно в 7:30 утра, собирает все необходимые данные и принимает решение как о поливе, так и о формировании рекомендаций для пользователя.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Схема потока Node-RED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Ниже представлена полная схема потока Node-RED, реализующего логику работы системы умного полива:</w:t>
      </w:r>
    </w:p>
    <w:p>
      <w:pPr>
        <w:rPr>
          <w:b w:val="0"/>
          <w:i w:val="0"/>
          <w:strike w:val="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хема потока Node-RED" style="width:3in;height:3in">
            <v:imagedata r:id="rId4"/>
          </v:shape>
        </w:pic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На схеме можно выделить следующие основные группы узлов: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Сбор данных с датчиков (верхняя часть)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Получение прогноза погоды (слева)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Логика принятия решений (центральная часть)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Управление поливом (справа)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Отправка уведомлений (нижняя часть)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Интеграция с Telegram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Каждое утро система отправляет в Telegram рекомендации следующего вида: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🌿 Рекомендации на 28 марта:</w:t>
        <w:br/>
        <w:t>❄️ Внимание! Прогноз заморозков! Минимальная температура воздуха: сегодня -2.5°C</w:t>
        <w:br/>
        <w:t>⚠️ Дренаж: Не рекомендуется из-за риска заморозков</w:t>
        <w:br/>
        <w:t>💧 Полив: Не требуется, влажность почвы достаточная</w:t>
        <w:br/>
        <w:t>🌱 Удобрения: Не рекомендуется, температура почвы слишком низкая</w:t>
        <w:br/>
        <w:t>✂️ Стрижка: Не рекомендуется, температура почвы слишком низкая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В случае запуска полива система сообщает о начале процесса и по его завершении отправляет отчет: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✅ Полив завершен 28 марта в 08:15</w:t>
        <w:br/>
        <w:t>Причина: достигнут целевой объем воды</w:t>
        <w:br/>
        <w:t>Длительность: 75 мин</w:t>
        <w:br/>
        <w:t>Выдано воды: 3450 л (100% от плана)</w:t>
        <w:br/>
        <w:t>Расход: 11.5 л/m²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Установка и настройка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Требования к оборудованию и программному обеспечению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Home Assistant (версия 2023.1 или выше)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Node-RED (версия 3.0 или выше)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Метеостанция Ecowitt WS2350_V2.37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Шлюз Ecowitt GW2000A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Контроллер полива Ecowitt WFC01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Датчики влажности и температуры почвы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Telegram бот для уведомлений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Основные шаги установки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Настройка Home Assistant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Установка Ecowitt интеграции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Добавление REST команд для управления контроллером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Настройка Node-RED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Установка дополнительных модулей:</w:t>
      </w:r>
    </w:p>
    <w:p>
      <w:pPr>
        <w:numPr>
          <w:ilvl w:val="2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node-red-contrib-telegrambot</w:t>
      </w:r>
    </w:p>
    <w:p>
      <w:pPr>
        <w:numPr>
          <w:ilvl w:val="2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InlineCode"/>
          <w:b w:val="0"/>
          <w:i w:val="0"/>
          <w:strike w:val="0"/>
        </w:rPr>
        <w:t>node-red-contrib-home-assistant-websocket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Импорт готового потока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Настройка Telegram бота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Настройка конфигурационных параметров</w:t>
      </w:r>
      <w:r>
        <w:rPr>
          <w:rStyle w:val="DefaultParagraphFont"/>
          <w:b w:val="0"/>
          <w:i w:val="0"/>
          <w:strike w:val="0"/>
        </w:rPr>
        <w:t>: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IP-адрес шлюза GW2000A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ID контроллера WFC01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Параметры Telegram бота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Координаты для OpenMeteo API</w:t>
      </w:r>
    </w:p>
    <w:p>
      <w:pPr>
        <w:numPr>
          <w:ilvl w:val="1"/>
          <w:numId w:val="2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Параметры полива (площадь газона, объемы и т.д.)</w: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Особенности и преимущества системы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Комплексный анализ данных</w:t>
      </w:r>
      <w:r>
        <w:rPr>
          <w:rStyle w:val="DefaultParagraphFont"/>
          <w:b w:val="0"/>
          <w:i w:val="0"/>
          <w:strike w:val="0"/>
        </w:rPr>
        <w:t xml:space="preserve"> — решение принимается на основе множества параметров, а не только таймера или влажности почвы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Адаптивный расчет объема полива</w:t>
      </w:r>
      <w:r>
        <w:rPr>
          <w:rStyle w:val="DefaultParagraphFont"/>
          <w:b w:val="0"/>
          <w:i w:val="0"/>
          <w:strike w:val="0"/>
        </w:rPr>
        <w:t xml:space="preserve"> — система определяет необходимое количество воды с учетом текущих условий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Интеграция с прогнозами погоды</w:t>
      </w:r>
      <w:r>
        <w:rPr>
          <w:rStyle w:val="DefaultParagraphFont"/>
          <w:b w:val="0"/>
          <w:i w:val="0"/>
          <w:strike w:val="0"/>
        </w:rPr>
        <w:t xml:space="preserve"> — не тратит воду, если ожидаются осадки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Учет рекомендаций по уходу за растениями</w:t>
      </w:r>
      <w:r>
        <w:rPr>
          <w:rStyle w:val="DefaultParagraphFont"/>
          <w:b w:val="0"/>
          <w:i w:val="0"/>
          <w:strike w:val="0"/>
        </w:rPr>
        <w:t xml:space="preserve"> — применяет агрономические знания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Управление дренажной системой</w:t>
      </w:r>
      <w:r>
        <w:rPr>
          <w:rStyle w:val="DefaultParagraphFont"/>
          <w:b w:val="0"/>
          <w:i w:val="0"/>
          <w:strike w:val="0"/>
        </w:rPr>
        <w:t xml:space="preserve"> — предотвращает переувлажнение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Информативные уведомления</w:t>
      </w:r>
      <w:r>
        <w:rPr>
          <w:rStyle w:val="DefaultParagraphFont"/>
          <w:b w:val="0"/>
          <w:i w:val="0"/>
          <w:strike w:val="0"/>
        </w:rPr>
        <w:t xml:space="preserve"> — пользователь всегда знает состояние системы и почвы</w:t>
      </w:r>
    </w:p>
    <w:p>
      <w:pPr>
        <w:numPr>
          <w:ilvl w:val="0"/>
          <w:numId w:val="5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Ежедневные рекомендации</w:t>
      </w:r>
      <w:r>
        <w:rPr>
          <w:rStyle w:val="DefaultParagraphFont"/>
          <w:b w:val="0"/>
          <w:i w:val="0"/>
          <w:strike w:val="0"/>
        </w:rPr>
        <w:t xml:space="preserve"> — помогают планировать садовые работы</w: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Практические преимущества применения системы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Внедрение автоматизированной системы полива с интеллектуальным управлением дает владельцу участка ряд конкретных практических преимуществ: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Экономия воды до 40-50%</w:t>
      </w:r>
      <w:r>
        <w:rPr>
          <w:rStyle w:val="DefaultParagraphFont"/>
          <w:b w:val="0"/>
          <w:i w:val="0"/>
          <w:strike w:val="0"/>
        </w:rPr>
        <w:t xml:space="preserve"> — за счет точного расчета необходимого объема воды и отказа от полива при прогнозе дождя система существенно сокращает расход водных ресурсов по сравнению с таймерным поливом.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Экономия времени и сил</w:t>
      </w:r>
      <w:r>
        <w:rPr>
          <w:rStyle w:val="DefaultParagraphFont"/>
          <w:b w:val="0"/>
          <w:i w:val="0"/>
          <w:strike w:val="0"/>
        </w:rPr>
        <w:t xml:space="preserve"> — автоматизация исключает необходимость ручного полива, что экономит владельцу до 5-7 часов в неделю в период активного роста травы.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Улучшение качества газона</w:t>
      </w:r>
      <w:r>
        <w:rPr>
          <w:rStyle w:val="DefaultParagraphFont"/>
          <w:b w:val="0"/>
          <w:i w:val="0"/>
          <w:strike w:val="0"/>
        </w:rPr>
        <w:t xml:space="preserve"> — поддержание оптимального уровня влажности и своевременное внесение удобрений (на основе анализа температуры почвы) способствуют формированию густого, равномерно зеленого газона с сильной корневой системой.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Предотвращение заболеваний растений</w:t>
      </w:r>
      <w:r>
        <w:rPr>
          <w:rStyle w:val="DefaultParagraphFont"/>
          <w:b w:val="0"/>
          <w:i w:val="0"/>
          <w:strike w:val="0"/>
        </w:rPr>
        <w:t xml:space="preserve"> — недопущение переувлажнения почвы снижает риск развития грибковых заболеваний газона на 70-80%.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Возможность удаленного контроля</w:t>
      </w:r>
      <w:r>
        <w:rPr>
          <w:rStyle w:val="DefaultParagraphFont"/>
          <w:b w:val="0"/>
          <w:i w:val="0"/>
          <w:strike w:val="0"/>
        </w:rPr>
        <w:t xml:space="preserve"> — даже в отъезде владелец получает ежедневные отчеты о состоянии участка и может удаленно скорректировать работу системы.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Интеграция с существующей инфраструктурой умного дома</w:t>
      </w:r>
      <w:r>
        <w:rPr>
          <w:rStyle w:val="DefaultParagraphFont"/>
          <w:b w:val="0"/>
          <w:i w:val="0"/>
          <w:strike w:val="0"/>
        </w:rPr>
        <w:t xml:space="preserve"> — система легко интегрируется с существующими решениями на базе Home Assistant.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Документирование данных</w:t>
      </w:r>
      <w:r>
        <w:rPr>
          <w:rStyle w:val="DefaultParagraphFont"/>
          <w:b w:val="0"/>
          <w:i w:val="0"/>
          <w:strike w:val="0"/>
        </w:rPr>
        <w:t xml:space="preserve"> — накопление и анализ исторических данных о состоянии почвы, погодных условиях и результатах полива позволяют постоянно оптимизировать уход за участком.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Безопасность работы оборудования</w:t>
      </w:r>
      <w:r>
        <w:rPr>
          <w:rStyle w:val="DefaultParagraphFont"/>
          <w:b w:val="0"/>
          <w:i w:val="0"/>
          <w:strike w:val="0"/>
        </w:rPr>
        <w:t xml:space="preserve"> — система контролирует технические параметры работы насосов и клапанов, предотвращая их поломку от замерзания или перегрева.</w:t>
      </w:r>
    </w:p>
    <w:p>
      <w:pPr>
        <w:numPr>
          <w:ilvl w:val="0"/>
          <w:numId w:val="6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Отсутствие "человеческого фактора"</w:t>
      </w:r>
      <w:r>
        <w:rPr>
          <w:rStyle w:val="DefaultParagraphFont"/>
          <w:b w:val="0"/>
          <w:i w:val="0"/>
          <w:strike w:val="0"/>
        </w:rPr>
        <w:t xml:space="preserve"> — автоматика не забудет полить газон в жаркий день и не зальет его во время дождя.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По отзывам пользователей, внедрение подобной системы окупается в течение 1-2 сезонов только за счет экономии воды и предотвращения проблем с газоном, требующих дорогостоящего восстановления.</w: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Возможные улучшения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Система продолжает развиваться, и вот некоторые планируемые улучшения: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Разделение газона на зоны</w:t>
      </w:r>
      <w:r>
        <w:rPr>
          <w:rStyle w:val="DefaultParagraphFont"/>
          <w:b w:val="0"/>
          <w:i w:val="0"/>
          <w:strike w:val="0"/>
        </w:rPr>
        <w:t xml:space="preserve"> — для более точного полива разных участков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Интеграция с системой автоматического мульчирования</w:t>
      </w:r>
      <w:r>
        <w:rPr>
          <w:rStyle w:val="DefaultParagraphFont"/>
          <w:b w:val="0"/>
          <w:i w:val="0"/>
          <w:strike w:val="0"/>
        </w:rPr>
        <w:t xml:space="preserve"> — для комплексного ухода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Машинное обучение для прогнозирования потребностей</w:t>
      </w:r>
      <w:r>
        <w:rPr>
          <w:rStyle w:val="DefaultParagraphFont"/>
          <w:b w:val="0"/>
          <w:i w:val="0"/>
          <w:strike w:val="0"/>
        </w:rPr>
        <w:t xml:space="preserve"> — на основе исторических данных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Поддержка нескольких типов растений</w:t>
      </w:r>
      <w:r>
        <w:rPr>
          <w:rStyle w:val="DefaultParagraphFont"/>
          <w:b w:val="0"/>
          <w:i w:val="0"/>
          <w:strike w:val="0"/>
        </w:rPr>
        <w:t xml:space="preserve"> — для ухода за смешанными газонами</w:t>
      </w:r>
    </w:p>
    <w:p>
      <w:pPr>
        <w:numPr>
          <w:ilvl w:val="0"/>
          <w:numId w:val="7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Интеграция с системой видеонаблюдения</w:t>
      </w:r>
      <w:r>
        <w:rPr>
          <w:rStyle w:val="DefaultParagraphFont"/>
          <w:b w:val="0"/>
          <w:i w:val="0"/>
          <w:strike w:val="0"/>
        </w:rPr>
        <w:t xml:space="preserve"> — для визуальной оценки состояния газона</w:t>
      </w:r>
    </w:p>
    <w:p>
      <w:pPr>
        <w:pStyle w:val="Heading2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Заключение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Разработанная система автоматического полива представляет собой комплексное решение, позволяющее значительно сократить расход воды и времени на уход за газоном при одновременном повышении его качества.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Важно отметить, что система является модульной и может быть адаптирована под конкретные потребности: добавление новых датчиков, изменение логики принятия решений, подключение дополнительных исполнительных устройств.</w: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Проект распространяется под MIT лицензией, что позволяет свободно использовать и модифицировать код. Все материалы доступны на GitHub и могут быть использованы как основа для создания собственных систем автоматизации ухода за садом.</w:t>
      </w:r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Если у вас есть вопросы или предложения по улучшению системы, буду рад обсудить их в комментариях!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00000006"/>
    <w:multiLevelType w:val="hybrid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00000007"/>
    <w:multiLevelType w:val="hybridMultilevel"/>
    <w:tmpl w:val="000000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javascript">
    <w:name w:val="FencedCode.javascript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flow.png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